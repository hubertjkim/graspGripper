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6051" w14:textId="3BC640F5" w:rsidR="00A9204E" w:rsidRDefault="000B46B1">
      <w:r>
        <w:t>Notes for Programming</w:t>
      </w:r>
    </w:p>
    <w:p w14:paraId="646DF504" w14:textId="77777777" w:rsidR="000B46B1" w:rsidRDefault="000B46B1"/>
    <w:p w14:paraId="45930142" w14:textId="552EF255" w:rsidR="000B46B1" w:rsidRDefault="001650DD" w:rsidP="001650DD">
      <w:pPr>
        <w:pStyle w:val="ListParagraph"/>
        <w:numPr>
          <w:ilvl w:val="0"/>
          <w:numId w:val="24"/>
        </w:numPr>
      </w:pPr>
      <w:r>
        <w:t>Inheritance</w:t>
      </w:r>
      <w:r w:rsidR="00D8488C">
        <w:t xml:space="preserve"> of the miniUNet</w:t>
      </w:r>
    </w:p>
    <w:p w14:paraId="166E10B1" w14:textId="43ED0693" w:rsidR="001650DD" w:rsidRDefault="001650DD" w:rsidP="001650DD">
      <w:r w:rsidRPr="001650DD">
        <w:rPr>
          <w:noProof/>
        </w:rPr>
        <w:drawing>
          <wp:inline distT="0" distB="0" distL="0" distR="0" wp14:anchorId="772207F8" wp14:editId="480CF992">
            <wp:extent cx="5943600" cy="4474845"/>
            <wp:effectExtent l="0" t="0" r="0" b="1905"/>
            <wp:docPr id="5701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5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F849" w14:textId="77777777" w:rsidR="00D8488C" w:rsidRDefault="00D8488C" w:rsidP="00D8488C">
      <w:pPr>
        <w:pStyle w:val="ListParagraph"/>
      </w:pPr>
    </w:p>
    <w:p w14:paraId="4BB9A48A" w14:textId="77777777" w:rsidR="00D8488C" w:rsidRDefault="00D8488C" w:rsidP="00D8488C">
      <w:pPr>
        <w:pStyle w:val="ListParagraph"/>
      </w:pPr>
    </w:p>
    <w:p w14:paraId="509EA15A" w14:textId="77777777" w:rsidR="00D8488C" w:rsidRDefault="00D8488C" w:rsidP="00D8488C">
      <w:pPr>
        <w:pStyle w:val="ListParagraph"/>
      </w:pPr>
    </w:p>
    <w:p w14:paraId="64338833" w14:textId="77777777" w:rsidR="00D8488C" w:rsidRDefault="00D8488C" w:rsidP="00D8488C">
      <w:pPr>
        <w:pStyle w:val="ListParagraph"/>
      </w:pPr>
    </w:p>
    <w:p w14:paraId="2EA258DA" w14:textId="77777777" w:rsidR="00D8488C" w:rsidRDefault="00D8488C" w:rsidP="00D8488C">
      <w:pPr>
        <w:pStyle w:val="ListParagraph"/>
      </w:pPr>
    </w:p>
    <w:p w14:paraId="5C5758DB" w14:textId="77777777" w:rsidR="00D8488C" w:rsidRDefault="00D8488C" w:rsidP="00D8488C">
      <w:pPr>
        <w:pStyle w:val="ListParagraph"/>
      </w:pPr>
    </w:p>
    <w:p w14:paraId="6708CD12" w14:textId="77777777" w:rsidR="00D8488C" w:rsidRDefault="00D8488C" w:rsidP="00D8488C">
      <w:pPr>
        <w:pStyle w:val="ListParagraph"/>
      </w:pPr>
    </w:p>
    <w:p w14:paraId="177D63E5" w14:textId="77777777" w:rsidR="00D8488C" w:rsidRDefault="00D8488C" w:rsidP="00D8488C">
      <w:pPr>
        <w:pStyle w:val="ListParagraph"/>
      </w:pPr>
    </w:p>
    <w:p w14:paraId="583F8B11" w14:textId="77777777" w:rsidR="00D8488C" w:rsidRDefault="00D8488C" w:rsidP="00D8488C">
      <w:pPr>
        <w:pStyle w:val="ListParagraph"/>
      </w:pPr>
    </w:p>
    <w:p w14:paraId="20F66002" w14:textId="77777777" w:rsidR="00D8488C" w:rsidRDefault="00D8488C" w:rsidP="00D8488C">
      <w:pPr>
        <w:pStyle w:val="ListParagraph"/>
      </w:pPr>
    </w:p>
    <w:p w14:paraId="44556E98" w14:textId="77777777" w:rsidR="00D8488C" w:rsidRDefault="00D8488C" w:rsidP="00D8488C">
      <w:pPr>
        <w:pStyle w:val="ListParagraph"/>
      </w:pPr>
    </w:p>
    <w:p w14:paraId="0E691285" w14:textId="77777777" w:rsidR="00D8488C" w:rsidRDefault="00D8488C" w:rsidP="00D8488C">
      <w:pPr>
        <w:pStyle w:val="ListParagraph"/>
      </w:pPr>
    </w:p>
    <w:p w14:paraId="1D16EF0B" w14:textId="77777777" w:rsidR="00D8488C" w:rsidRDefault="00D8488C" w:rsidP="00D8488C">
      <w:pPr>
        <w:pStyle w:val="ListParagraph"/>
      </w:pPr>
    </w:p>
    <w:p w14:paraId="29A6511C" w14:textId="77777777" w:rsidR="00D8488C" w:rsidRDefault="00D8488C" w:rsidP="00D8488C">
      <w:pPr>
        <w:pStyle w:val="ListParagraph"/>
      </w:pPr>
    </w:p>
    <w:p w14:paraId="625291D1" w14:textId="77777777" w:rsidR="00D8488C" w:rsidRDefault="00D8488C" w:rsidP="00D8488C">
      <w:pPr>
        <w:pStyle w:val="ListParagraph"/>
      </w:pPr>
    </w:p>
    <w:p w14:paraId="5F4AAAF1" w14:textId="77777777" w:rsidR="00D8488C" w:rsidRDefault="00D8488C" w:rsidP="00D8488C">
      <w:pPr>
        <w:pStyle w:val="ListParagraph"/>
      </w:pPr>
    </w:p>
    <w:p w14:paraId="0BC19430" w14:textId="77777777" w:rsidR="00D8488C" w:rsidRDefault="00D8488C" w:rsidP="00D8488C">
      <w:pPr>
        <w:pStyle w:val="ListParagraph"/>
      </w:pPr>
    </w:p>
    <w:p w14:paraId="771863F4" w14:textId="77777777" w:rsidR="00D8488C" w:rsidRDefault="00D8488C" w:rsidP="00D8488C">
      <w:pPr>
        <w:pStyle w:val="ListParagraph"/>
      </w:pPr>
    </w:p>
    <w:p w14:paraId="2B333837" w14:textId="2B85EBF3" w:rsidR="003A18E0" w:rsidRDefault="003A18E0" w:rsidP="003A18E0">
      <w:pPr>
        <w:pStyle w:val="ListParagraph"/>
        <w:numPr>
          <w:ilvl w:val="0"/>
          <w:numId w:val="24"/>
        </w:numPr>
      </w:pPr>
      <w:r>
        <w:lastRenderedPageBreak/>
        <w:t>Prediction for the qualitative comparison</w:t>
      </w:r>
    </w:p>
    <w:p w14:paraId="79892412" w14:textId="788BF358" w:rsidR="003A18E0" w:rsidRDefault="003A18E0" w:rsidP="003A18E0">
      <w:r w:rsidRPr="003A18E0">
        <w:drawing>
          <wp:inline distT="0" distB="0" distL="0" distR="0" wp14:anchorId="2C036D6F" wp14:editId="02AD6FA9">
            <wp:extent cx="5206260" cy="7651750"/>
            <wp:effectExtent l="0" t="0" r="0" b="6350"/>
            <wp:docPr id="52344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43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8721" cy="76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8982" w14:textId="77777777" w:rsidR="00D8488C" w:rsidRDefault="00D8488C" w:rsidP="00D8488C">
      <w:pPr>
        <w:pStyle w:val="ListParagraph"/>
      </w:pPr>
    </w:p>
    <w:p w14:paraId="73F4F22D" w14:textId="77777777" w:rsidR="00D8488C" w:rsidRDefault="00D8488C" w:rsidP="00D8488C">
      <w:pPr>
        <w:pStyle w:val="ListParagraph"/>
      </w:pPr>
    </w:p>
    <w:p w14:paraId="39C8033F" w14:textId="67F9CA1C" w:rsidR="00520DA0" w:rsidRDefault="00520DA0" w:rsidP="00520DA0">
      <w:pPr>
        <w:pStyle w:val="ListParagraph"/>
        <w:numPr>
          <w:ilvl w:val="0"/>
          <w:numId w:val="24"/>
        </w:numPr>
      </w:pPr>
      <w:r>
        <w:lastRenderedPageBreak/>
        <w:t>@train_seg_model.py, batch_size = 8</w:t>
      </w:r>
    </w:p>
    <w:p w14:paraId="0603796D" w14:textId="3D22C2B1" w:rsidR="00520DA0" w:rsidRDefault="00F710D4" w:rsidP="00F710D4">
      <w:pPr>
        <w:ind w:left="360"/>
      </w:pPr>
      <w:r w:rsidRPr="00F710D4">
        <w:drawing>
          <wp:inline distT="0" distB="0" distL="0" distR="0" wp14:anchorId="7993D03F" wp14:editId="186FBEE1">
            <wp:extent cx="5291499" cy="7727950"/>
            <wp:effectExtent l="0" t="0" r="4445" b="6350"/>
            <wp:docPr id="115057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78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3110" cy="773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4E9B" w14:textId="77777777" w:rsidR="00D8488C" w:rsidRDefault="00D8488C" w:rsidP="00F710D4">
      <w:pPr>
        <w:ind w:left="360"/>
      </w:pPr>
    </w:p>
    <w:p w14:paraId="077B1F4A" w14:textId="3A831FA4" w:rsidR="00D8488C" w:rsidRDefault="00215CB5" w:rsidP="00F710D4">
      <w:pPr>
        <w:ind w:left="360"/>
      </w:pPr>
      <w:r w:rsidRPr="00215CB5">
        <w:lastRenderedPageBreak/>
        <w:drawing>
          <wp:inline distT="0" distB="0" distL="0" distR="0" wp14:anchorId="5361ADCB" wp14:editId="65552F11">
            <wp:extent cx="4507865" cy="8229600"/>
            <wp:effectExtent l="0" t="0" r="6985" b="0"/>
            <wp:docPr id="114575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56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06E5" w14:textId="66E6BEFC" w:rsidR="00A67846" w:rsidRDefault="00A67846" w:rsidP="00A67846">
      <w:pPr>
        <w:pStyle w:val="ListParagraph"/>
        <w:numPr>
          <w:ilvl w:val="0"/>
          <w:numId w:val="24"/>
        </w:numPr>
      </w:pPr>
      <w:r>
        <w:lastRenderedPageBreak/>
        <w:t>How to create the ground truth dataset?</w:t>
      </w:r>
    </w:p>
    <w:p w14:paraId="02496837" w14:textId="207B1A61" w:rsidR="00A67846" w:rsidRDefault="00A67846" w:rsidP="00A67846">
      <w:r w:rsidRPr="00A67846">
        <w:drawing>
          <wp:inline distT="0" distB="0" distL="0" distR="0" wp14:anchorId="2DAFCB43" wp14:editId="24E58BB9">
            <wp:extent cx="5943600" cy="7401560"/>
            <wp:effectExtent l="0" t="0" r="0" b="8890"/>
            <wp:docPr id="152887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71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ECB90" w14:textId="77777777" w:rsidR="00FF3906" w:rsidRDefault="00FF3906" w:rsidP="003A18E0">
      <w:r>
        <w:separator/>
      </w:r>
    </w:p>
  </w:endnote>
  <w:endnote w:type="continuationSeparator" w:id="0">
    <w:p w14:paraId="6D52AFE6" w14:textId="77777777" w:rsidR="00FF3906" w:rsidRDefault="00FF3906" w:rsidP="003A1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55E9F" w14:textId="77777777" w:rsidR="00FF3906" w:rsidRDefault="00FF3906" w:rsidP="003A18E0">
      <w:r>
        <w:separator/>
      </w:r>
    </w:p>
  </w:footnote>
  <w:footnote w:type="continuationSeparator" w:id="0">
    <w:p w14:paraId="4C41B820" w14:textId="77777777" w:rsidR="00FF3906" w:rsidRDefault="00FF3906" w:rsidP="003A1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02C28BF"/>
    <w:multiLevelType w:val="hybridMultilevel"/>
    <w:tmpl w:val="0A10461E"/>
    <w:lvl w:ilvl="0" w:tplc="D0B8E2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87562396">
    <w:abstractNumId w:val="19"/>
  </w:num>
  <w:num w:numId="2" w16cid:durableId="691077545">
    <w:abstractNumId w:val="12"/>
  </w:num>
  <w:num w:numId="3" w16cid:durableId="1164012055">
    <w:abstractNumId w:val="10"/>
  </w:num>
  <w:num w:numId="4" w16cid:durableId="914436923">
    <w:abstractNumId w:val="21"/>
  </w:num>
  <w:num w:numId="5" w16cid:durableId="42145759">
    <w:abstractNumId w:val="13"/>
  </w:num>
  <w:num w:numId="6" w16cid:durableId="600845882">
    <w:abstractNumId w:val="16"/>
  </w:num>
  <w:num w:numId="7" w16cid:durableId="1691906417">
    <w:abstractNumId w:val="18"/>
  </w:num>
  <w:num w:numId="8" w16cid:durableId="967931361">
    <w:abstractNumId w:val="9"/>
  </w:num>
  <w:num w:numId="9" w16cid:durableId="1855880446">
    <w:abstractNumId w:val="7"/>
  </w:num>
  <w:num w:numId="10" w16cid:durableId="1547831568">
    <w:abstractNumId w:val="6"/>
  </w:num>
  <w:num w:numId="11" w16cid:durableId="300815922">
    <w:abstractNumId w:val="5"/>
  </w:num>
  <w:num w:numId="12" w16cid:durableId="763888710">
    <w:abstractNumId w:val="4"/>
  </w:num>
  <w:num w:numId="13" w16cid:durableId="676082877">
    <w:abstractNumId w:val="8"/>
  </w:num>
  <w:num w:numId="14" w16cid:durableId="1082071725">
    <w:abstractNumId w:val="3"/>
  </w:num>
  <w:num w:numId="15" w16cid:durableId="1155684712">
    <w:abstractNumId w:val="2"/>
  </w:num>
  <w:num w:numId="16" w16cid:durableId="278143310">
    <w:abstractNumId w:val="1"/>
  </w:num>
  <w:num w:numId="17" w16cid:durableId="2012289781">
    <w:abstractNumId w:val="0"/>
  </w:num>
  <w:num w:numId="18" w16cid:durableId="1389259046">
    <w:abstractNumId w:val="14"/>
  </w:num>
  <w:num w:numId="19" w16cid:durableId="894899920">
    <w:abstractNumId w:val="15"/>
  </w:num>
  <w:num w:numId="20" w16cid:durableId="320305835">
    <w:abstractNumId w:val="20"/>
  </w:num>
  <w:num w:numId="21" w16cid:durableId="1028870634">
    <w:abstractNumId w:val="17"/>
  </w:num>
  <w:num w:numId="22" w16cid:durableId="1582789181">
    <w:abstractNumId w:val="11"/>
  </w:num>
  <w:num w:numId="23" w16cid:durableId="1606227862">
    <w:abstractNumId w:val="23"/>
  </w:num>
  <w:num w:numId="24" w16cid:durableId="10134601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B1"/>
    <w:rsid w:val="000B46B1"/>
    <w:rsid w:val="000F570F"/>
    <w:rsid w:val="001650DD"/>
    <w:rsid w:val="00215CB5"/>
    <w:rsid w:val="00385504"/>
    <w:rsid w:val="003A18E0"/>
    <w:rsid w:val="00520DA0"/>
    <w:rsid w:val="00645252"/>
    <w:rsid w:val="006D3D74"/>
    <w:rsid w:val="0083569A"/>
    <w:rsid w:val="00A67846"/>
    <w:rsid w:val="00A9204E"/>
    <w:rsid w:val="00D8488C"/>
    <w:rsid w:val="00F710D4"/>
    <w:rsid w:val="00FF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CFD73"/>
  <w15:chartTrackingRefBased/>
  <w15:docId w15:val="{19858C28-4EA5-4C95-82C2-D54F31EB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165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bertKim\AppData\Local\Microsoft\Office\16.0\DTS\en-US%7b1F23C32B-A7FC-4844-8C49-24A6F3388552%7d\%7bE8EB095D-D584-45CD-A61E-34B537E6373F%7dTF2de6fc23-48e8-448b-960e-1bdc6e9248ab86e7b754_win32-71e2c67df54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{E8EB095D-D584-45CD-A61E-34B537E6373F}TF2de6fc23-48e8-448b-960e-1bdc6e9248ab86e7b754_win32-71e2c67df545.dotx</Template>
  <TotalTime>200</TotalTime>
  <Pages>5</Pages>
  <Words>23</Words>
  <Characters>149</Characters>
  <Application>Microsoft Office Word</Application>
  <DocSecurity>0</DocSecurity>
  <Lines>32</Lines>
  <Paragraphs>5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Kim</dc:creator>
  <cp:keywords/>
  <dc:description/>
  <cp:lastModifiedBy>Hubert Kim</cp:lastModifiedBy>
  <cp:revision>8</cp:revision>
  <dcterms:created xsi:type="dcterms:W3CDTF">2025-08-09T02:11:00Z</dcterms:created>
  <dcterms:modified xsi:type="dcterms:W3CDTF">2025-08-09T05:56:00Z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51f4b131-f12e-49cb-9e26-d44b4cf82b1c</vt:lpwstr>
  </property>
</Properties>
</file>